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3C1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《离散数学二》第三次作业</w:t>
      </w:r>
    </w:p>
    <w:p w14:paraId="7103BAB5"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ISBN-13</w:t>
      </w:r>
      <w:r>
        <w:rPr>
          <w:rFonts w:hint="eastAsia"/>
          <w:sz w:val="28"/>
          <w:szCs w:val="28"/>
        </w:rPr>
        <w:t>有1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位数字</w:t>
      </w:r>
      <w:r>
        <w:rPr>
          <w:sz w:val="28"/>
          <w:szCs w:val="28"/>
        </w:rPr>
        <w:t xml:space="preserve"> a1a2…a13</w:t>
      </w:r>
      <w:r>
        <w:rPr>
          <w:rFonts w:hint="eastAsia"/>
          <w:sz w:val="28"/>
          <w:szCs w:val="28"/>
        </w:rPr>
        <w:t>，其中</w:t>
      </w:r>
      <w:r>
        <w:rPr>
          <w:sz w:val="28"/>
          <w:szCs w:val="28"/>
        </w:rPr>
        <w:t>校验位 a13 由</w:t>
      </w:r>
      <w:r>
        <w:rPr>
          <w:rFonts w:hint="eastAsia"/>
          <w:sz w:val="28"/>
          <w:szCs w:val="28"/>
        </w:rPr>
        <w:t>同余式</w:t>
      </w:r>
      <w:r>
        <w:rPr>
          <w:sz w:val="28"/>
          <w:szCs w:val="28"/>
        </w:rPr>
        <w:t xml:space="preserve"> (a1 + a3 +</w:t>
      </w:r>
      <w:r>
        <w:rPr>
          <w:rFonts w:hint="eastAsia" w:ascii="MS Gothic" w:hAnsi="MS Gothic" w:eastAsia="MS Gothic" w:cs="MS Gothic"/>
          <w:sz w:val="28"/>
          <w:szCs w:val="28"/>
        </w:rPr>
        <w:t>⋯</w:t>
      </w:r>
      <w:r>
        <w:rPr>
          <w:sz w:val="28"/>
          <w:szCs w:val="28"/>
        </w:rPr>
        <w:t>+ a13) + 3(a2 + a4 +</w:t>
      </w:r>
      <w:r>
        <w:rPr>
          <w:rFonts w:hint="eastAsia" w:ascii="MS Gothic" w:hAnsi="MS Gothic" w:eastAsia="MS Gothic" w:cs="MS Gothic"/>
          <w:sz w:val="28"/>
          <w:szCs w:val="28"/>
        </w:rPr>
        <w:t>⋯</w:t>
      </w:r>
      <w:r>
        <w:rPr>
          <w:sz w:val="28"/>
          <w:szCs w:val="28"/>
        </w:rPr>
        <w:t xml:space="preserve">+ a12) </w:t>
      </w:r>
      <w:r>
        <w:rPr>
          <w:rFonts w:hint="eastAsia" w:ascii="等线" w:hAnsi="等线" w:eastAsia="等线" w:cs="等线"/>
          <w:sz w:val="28"/>
          <w:szCs w:val="28"/>
        </w:rPr>
        <w:t>≡</w:t>
      </w:r>
      <w:r>
        <w:rPr>
          <w:sz w:val="28"/>
          <w:szCs w:val="28"/>
        </w:rPr>
        <w:t xml:space="preserve"> 0 (mod 10) 确定。</w:t>
      </w:r>
      <w:r>
        <w:rPr>
          <w:rFonts w:hint="eastAsia"/>
          <w:sz w:val="28"/>
          <w:szCs w:val="28"/>
        </w:rPr>
        <w:t>下列两个I</w:t>
      </w:r>
      <w:r>
        <w:rPr>
          <w:sz w:val="28"/>
          <w:szCs w:val="28"/>
        </w:rPr>
        <w:t>SBN-13</w:t>
      </w:r>
      <w:r>
        <w:rPr>
          <w:rFonts w:hint="eastAsia"/>
          <w:sz w:val="28"/>
          <w:szCs w:val="28"/>
        </w:rPr>
        <w:t>是否为有效I</w:t>
      </w:r>
      <w:r>
        <w:rPr>
          <w:sz w:val="28"/>
          <w:szCs w:val="28"/>
        </w:rPr>
        <w:t>SBN-13</w:t>
      </w:r>
      <w:r>
        <w:rPr>
          <w:rFonts w:hint="eastAsia"/>
          <w:sz w:val="28"/>
          <w:szCs w:val="28"/>
        </w:rPr>
        <w:t>？(</w:t>
      </w:r>
      <w:r>
        <w:rPr>
          <w:sz w:val="28"/>
          <w:szCs w:val="28"/>
        </w:rPr>
        <w:t>a) 978-0-45424-521-1</w:t>
      </w:r>
      <w:r>
        <w:rPr>
          <w:rFonts w:hint="eastAsia"/>
          <w:sz w:val="28"/>
          <w:szCs w:val="28"/>
        </w:rPr>
        <w:t>； （b）</w:t>
      </w:r>
      <w:r>
        <w:rPr>
          <w:sz w:val="28"/>
          <w:szCs w:val="28"/>
        </w:rPr>
        <w:t xml:space="preserve">978-3-16-148410-0  </w:t>
      </w:r>
      <w:r>
        <w:rPr>
          <w:b/>
          <w:bCs/>
          <w:sz w:val="28"/>
          <w:szCs w:val="28"/>
        </w:rPr>
        <w:t>(10</w:t>
      </w:r>
      <w:r>
        <w:rPr>
          <w:rFonts w:hint="eastAsia"/>
          <w:b/>
          <w:bCs/>
          <w:sz w:val="28"/>
          <w:szCs w:val="28"/>
        </w:rPr>
        <w:t>分)</w:t>
      </w:r>
    </w:p>
    <w:p w14:paraId="0D1A5668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参考答案：（a）</w:t>
      </w:r>
      <w:r>
        <w:rPr>
          <w:sz w:val="28"/>
          <w:szCs w:val="28"/>
        </w:rPr>
        <w:t xml:space="preserve">(9 + 8 + 4 + 4 + 4 + 2 + 1) + 3(7 + 0 + 5 + 2 + 5 + 1) mod 10 = 2; </w:t>
      </w:r>
      <w:r>
        <w:rPr>
          <w:rFonts w:hint="eastAsia"/>
          <w:sz w:val="28"/>
          <w:szCs w:val="28"/>
        </w:rPr>
        <w:t>无效</w:t>
      </w:r>
    </w:p>
    <w:p w14:paraId="09ADFDD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(b) </w:t>
      </w:r>
      <w:r>
        <w:rPr>
          <w:sz w:val="28"/>
          <w:szCs w:val="28"/>
        </w:rPr>
        <w:t xml:space="preserve">(9 + 8 + 1 + 1 + 8 + 1 + 0) + 3(7 + 3 + 6 + 4 + 4 + 0) mod 10 = 0; </w:t>
      </w:r>
      <w:r>
        <w:rPr>
          <w:rFonts w:hint="eastAsia"/>
          <w:sz w:val="28"/>
          <w:szCs w:val="28"/>
        </w:rPr>
        <w:t>有效</w:t>
      </w:r>
    </w:p>
    <w:p w14:paraId="38C1318D"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1) </w:t>
      </w:r>
      <w:r>
        <w:rPr>
          <w:rFonts w:hint="eastAsia"/>
          <w:sz w:val="28"/>
          <w:szCs w:val="28"/>
        </w:rPr>
        <w:t>利用仿射加密函数F</w:t>
      </w:r>
      <w:r>
        <w:rPr>
          <w:sz w:val="28"/>
          <w:szCs w:val="28"/>
        </w:rPr>
        <w:t>(x)=5x+8 mod 26</w:t>
      </w:r>
      <w:r>
        <w:rPr>
          <w:rFonts w:hint="eastAsia"/>
          <w:sz w:val="28"/>
          <w:szCs w:val="28"/>
        </w:rPr>
        <w:t>对字符串“H</w:t>
      </w:r>
      <w:r>
        <w:rPr>
          <w:sz w:val="28"/>
          <w:szCs w:val="28"/>
        </w:rPr>
        <w:t>ELLO</w:t>
      </w:r>
      <w:r>
        <w:rPr>
          <w:rFonts w:hint="eastAsia"/>
          <w:sz w:val="28"/>
          <w:szCs w:val="28"/>
        </w:rPr>
        <w:t>”进行加密，并对该密文进行解密，要求写出具体过程；（2）请证明仿射加密函数F</w:t>
      </w:r>
      <w:r>
        <w:rPr>
          <w:sz w:val="28"/>
          <w:szCs w:val="28"/>
        </w:rPr>
        <w:t>(x)=ax+b mod 26</w:t>
      </w:r>
      <w:r>
        <w:rPr>
          <w:rFonts w:hint="eastAsia"/>
          <w:sz w:val="28"/>
          <w:szCs w:val="28"/>
        </w:rPr>
        <w:t>为双射函数，当且仅当g</w:t>
      </w:r>
      <w:r>
        <w:rPr>
          <w:sz w:val="28"/>
          <w:szCs w:val="28"/>
        </w:rPr>
        <w:t>cd(a, 26)=1</w:t>
      </w:r>
      <w:r>
        <w:rPr>
          <w:rFonts w:hint="eastAsia"/>
          <w:sz w:val="28"/>
          <w:szCs w:val="28"/>
        </w:rPr>
        <w:t>，这里a</w:t>
      </w:r>
      <w:r>
        <w:rPr>
          <w:sz w:val="28"/>
          <w:szCs w:val="28"/>
        </w:rPr>
        <w:t>,b</w:t>
      </w:r>
      <w:r>
        <w:rPr>
          <w:rFonts w:hint="eastAsia"/>
          <w:sz w:val="28"/>
          <w:szCs w:val="28"/>
        </w:rPr>
        <w:t>均为整数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[说明：每个字符对应Z</w:t>
      </w:r>
      <w:r>
        <w:rPr>
          <w:sz w:val="28"/>
          <w:szCs w:val="28"/>
          <w:vertAlign w:val="subscript"/>
        </w:rPr>
        <w:t>26</w:t>
      </w:r>
      <w:r>
        <w:rPr>
          <w:rFonts w:hint="eastAsia"/>
          <w:sz w:val="28"/>
          <w:szCs w:val="28"/>
        </w:rPr>
        <w:t>里一个数字，譬如A对应0，C对应2.]</w:t>
      </w:r>
      <w:r>
        <w:rPr>
          <w:rFonts w:hint="eastAsia" w:ascii="宋体" w:hAnsi="宋体" w:eastAsia="宋体" w:cs="宋体"/>
          <w:b/>
          <w:bCs/>
          <w:color w:val="241F1F"/>
          <w:kern w:val="0"/>
          <w:sz w:val="28"/>
          <w:szCs w:val="28"/>
        </w:rPr>
        <w:t>（</w:t>
      </w:r>
      <w:r>
        <w:rPr>
          <w:rFonts w:ascii="宋体" w:hAnsi="宋体" w:eastAsia="宋体" w:cs="宋体"/>
          <w:b/>
          <w:bCs/>
          <w:color w:val="241F1F"/>
          <w:kern w:val="0"/>
          <w:sz w:val="28"/>
          <w:szCs w:val="28"/>
        </w:rPr>
        <w:t>20</w:t>
      </w:r>
      <w:r>
        <w:rPr>
          <w:rFonts w:hint="eastAsia" w:ascii="宋体" w:hAnsi="宋体" w:eastAsia="宋体" w:cs="宋体"/>
          <w:b/>
          <w:bCs/>
          <w:color w:val="241F1F"/>
          <w:kern w:val="0"/>
          <w:sz w:val="28"/>
          <w:szCs w:val="28"/>
        </w:rPr>
        <w:t>分）</w:t>
      </w:r>
    </w:p>
    <w:p w14:paraId="6DF62BEA">
      <w:pPr>
        <w:widowControl/>
        <w:shd w:val="clear" w:color="auto" w:fill="FFFFFF"/>
        <w:snapToGrid w:val="0"/>
        <w:jc w:val="left"/>
        <w:textAlignment w:val="baseline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参考答案：</w:t>
      </w:r>
    </w:p>
    <w:p w14:paraId="64690140">
      <w:pPr>
        <w:pStyle w:val="9"/>
        <w:widowControl/>
        <w:numPr>
          <w:ilvl w:val="0"/>
          <w:numId w:val="2"/>
        </w:numPr>
        <w:shd w:val="clear" w:color="auto" w:fill="FFFFFF"/>
        <w:snapToGrid w:val="0"/>
        <w:ind w:firstLineChars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先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将每个字母转换为数字（H=7, E=4, L=11, L=11, O=14）。</w:t>
      </w:r>
    </w:p>
    <w:p w14:paraId="2B61CDCA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加密：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应用加密公式 </w:t>
      </w:r>
      <w:r>
        <w:rPr>
          <w:rFonts w:hint="eastAsia" w:ascii="Consolas" w:hAnsi="Consolas" w:eastAsia="宋体" w:cs="宋体"/>
          <w:color w:val="1A2029"/>
          <w:kern w:val="0"/>
          <w:sz w:val="19"/>
          <w:szCs w:val="19"/>
        </w:rPr>
        <w:t>F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(x) = (5x + 8) mod 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对每个字母进行加密。</w:t>
      </w:r>
    </w:p>
    <w:p w14:paraId="62209A8B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以下是加密步骤：</w:t>
      </w:r>
    </w:p>
    <w:p w14:paraId="7BDBF93C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H (7):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F(7) = (5*7 + 8) mod 26 = 43 mod 26 = 17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R。</w:t>
      </w:r>
    </w:p>
    <w:p w14:paraId="234998C0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E (4): 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F(4) = (5*4 + 8) mod 26 = 28 mod 26 = 2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C。</w:t>
      </w:r>
    </w:p>
    <w:p w14:paraId="71AC435F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L (11): 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F(11) = (5*11 + 8) mod 26 = 63 mod 26 = 11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L（这里加密后还是L）。</w:t>
      </w:r>
    </w:p>
    <w:p w14:paraId="67A45CB5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O (14):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F(14)= (5*14 + 8) mod 26 = 78 mod 26 = 0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A。</w:t>
      </w:r>
    </w:p>
    <w:p w14:paraId="2785842A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因此，明文 “HELLO” 被加密为 “RCLLA”。</w:t>
      </w:r>
    </w:p>
    <w:p w14:paraId="73674790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解密：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解密需要找到加密函数的逆函数。为了找到逆元，我们需要一个与 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a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互质且小于26的数 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a</w:t>
      </w:r>
      <w:r>
        <w:rPr>
          <w:rFonts w:ascii="Consolas" w:hAnsi="Consolas" w:eastAsia="宋体" w:cs="宋体"/>
          <w:color w:val="1A2029"/>
          <w:kern w:val="0"/>
          <w:sz w:val="19"/>
          <w:szCs w:val="19"/>
          <w:vertAlign w:val="superscript"/>
        </w:rPr>
        <w:t>-1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 xml:space="preserve">  mod 26 = 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21，因为 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(5 * 21) mod 26 = 105 mod 26 = 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</w:t>
      </w:r>
    </w:p>
    <w:p w14:paraId="5C314211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解密公式为 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a</w:t>
      </w:r>
      <w:r>
        <w:rPr>
          <w:rFonts w:ascii="Consolas" w:hAnsi="Consolas" w:eastAsia="宋体" w:cs="宋体"/>
          <w:color w:val="1A2029"/>
          <w:kern w:val="0"/>
          <w:sz w:val="19"/>
          <w:szCs w:val="19"/>
          <w:vertAlign w:val="superscript"/>
        </w:rPr>
        <w:t>-1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 xml:space="preserve">  * (y - b) mod 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</w:t>
      </w:r>
    </w:p>
    <w:p w14:paraId="68C06F99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以下是解密步骤：</w:t>
      </w:r>
    </w:p>
    <w:p w14:paraId="6BF4ED45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R (17):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21 * (17 - 8) mod 26 = 21 * 9 mod 26 = 189 mod 26 = 7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H。</w:t>
      </w:r>
    </w:p>
    <w:p w14:paraId="51334AB7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C (2):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21 * (2 - 8) mod 26 = 21 * (-6) mod 26 = -126 mod 26 = 4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E。</w:t>
      </w:r>
    </w:p>
    <w:p w14:paraId="478FC8C3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L (11):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21 * (11 - 8) mod 26 = 21 * 3 mod 26 = 63 mod 26 = 11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L。</w:t>
      </w:r>
    </w:p>
    <w:p w14:paraId="26C9A9A1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 xml:space="preserve">对于 A (0): </w:t>
      </w:r>
      <w:r>
        <w:rPr>
          <w:rFonts w:ascii="Consolas" w:hAnsi="Consolas" w:eastAsia="宋体" w:cs="宋体"/>
          <w:color w:val="1A2029"/>
          <w:kern w:val="0"/>
          <w:sz w:val="19"/>
          <w:szCs w:val="19"/>
        </w:rPr>
        <w:t>x = 21 * (0 - 8) mod 26 = 21 * (-8) mod 26 = -168 mod 26 = 14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，对应字母 O。</w:t>
      </w:r>
    </w:p>
    <w:p w14:paraId="28B99508">
      <w:pPr>
        <w:snapToGrid w:val="0"/>
        <w:rPr>
          <w:rFonts w:ascii="Segoe UI" w:hAnsi="Segoe UI" w:cs="Segoe UI"/>
          <w:color w:val="1A20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1A2029"/>
          <w:sz w:val="23"/>
          <w:szCs w:val="23"/>
          <w:shd w:val="clear" w:color="auto" w:fill="FFFFFF"/>
        </w:rPr>
        <w:t>因此，密文 “RCLLA” 被解密为原始的明文 “HELLO”。</w:t>
      </w:r>
    </w:p>
    <w:p w14:paraId="6220ED97">
      <w:pPr>
        <w:pStyle w:val="9"/>
        <w:numPr>
          <w:ilvl w:val="0"/>
          <w:numId w:val="2"/>
        </w:numPr>
        <w:snapToGrid w:val="0"/>
        <w:ind w:firstLineChars="0"/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先证明F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(x)=ax+b mod 26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为双射，则推出g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cd(a,26)=1:</w:t>
      </w:r>
    </w:p>
    <w:p w14:paraId="2A091C4F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反证法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：</w:t>
      </w:r>
    </w:p>
    <w:p w14:paraId="39A8275A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假设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,26)=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d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&gt;1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，可得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a=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kd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26=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jd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，其中 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k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是整数。</w:t>
      </w:r>
    </w:p>
    <w:p w14:paraId="02FA7C85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再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构造两个不同的输入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，使得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x1≡x2 mod  j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 xml:space="preserve"> (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即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在模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下同余)</w:t>
      </w:r>
    </w:p>
    <w:p w14:paraId="5E879F1B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由于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在模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下同余，我们可以写成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x1=x2+lj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对于某个整数 </w:t>
      </w:r>
      <w:r>
        <w:rPr>
          <w:rFonts w:ascii="KaTeX_Math" w:hAnsi="KaTeX_Math" w:eastAsia="宋体" w:cs="Times New Roman"/>
          <w:i/>
          <w:iCs/>
          <w:color w:val="1A2029"/>
          <w:kern w:val="0"/>
          <w:sz w:val="23"/>
          <w:szCs w:val="23"/>
        </w:rPr>
        <w:t>l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</w:t>
      </w:r>
    </w:p>
    <w:p w14:paraId="13EFAFC5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现在计算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f(x2)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：</w:t>
      </w:r>
    </w:p>
    <w:p w14:paraId="6D36E4B1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f(x1)=a(x2+lj)+b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 xml:space="preserve"> 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mod  26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>，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f(x1)=ax2+alj+b mod  26</w:t>
      </w:r>
    </w:p>
    <w:p w14:paraId="6DF0491E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a=kd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，我们有：</w:t>
      </w:r>
    </w:p>
    <w:p w14:paraId="3631F69D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f(x1)=kdx2+kdlj+b mod  26</w:t>
      </w:r>
    </w:p>
    <w:p w14:paraId="35CEC279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由于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kd=a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jd=26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，我们可以将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kdlj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替换为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alj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并简化：</w:t>
      </w:r>
    </w:p>
    <w:p w14:paraId="2E67A581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f(x1)=ax2+alj+b mod  26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>，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alj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的倍数（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alj=kdlj=k(26)l=26kl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），我们有：</w:t>
      </w:r>
    </w:p>
    <w:p w14:paraId="315BB5E4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f(x1)=ax2+b mod  26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 xml:space="preserve">， 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这与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f(x2)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相同：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f(x2)=ax2+b mod  26</w:t>
      </w:r>
    </w:p>
    <w:p w14:paraId="265DB389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因此，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f(x1)≡f(x2) 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，即使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x1≠x2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。这与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是单射的假设相矛盾。</w:t>
      </w:r>
    </w:p>
    <w:p w14:paraId="73BD6216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因此假设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gcd(a,26)=d&gt;1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错误。所以，如果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是单射的，</w:t>
      </w:r>
      <w:r>
        <w:rPr>
          <w:rFonts w:hint="eastAsia" w:ascii="Segoe UI" w:hAnsi="Segoe UI" w:eastAsia="宋体" w:cs="Segoe UI"/>
          <w:color w:val="1A2029"/>
          <w:kern w:val="0"/>
          <w:sz w:val="23"/>
          <w:szCs w:val="23"/>
        </w:rPr>
        <w:t>则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gcd(a,26)=1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</w:t>
      </w:r>
    </w:p>
    <w:p w14:paraId="32BC66E0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</w:p>
    <w:p w14:paraId="66E88653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</w:pP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再证明如果g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cd(a,26)=1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，则F</w:t>
      </w:r>
      <w:r>
        <w:rPr>
          <w:rFonts w:ascii="Segoe UI" w:hAnsi="Segoe UI" w:eastAsia="宋体" w:cs="Segoe UI"/>
          <w:b/>
          <w:bCs/>
          <w:color w:val="1A2029"/>
          <w:kern w:val="0"/>
          <w:sz w:val="23"/>
          <w:szCs w:val="23"/>
        </w:rPr>
        <w:t>(x)</w:t>
      </w:r>
      <w:r>
        <w:rPr>
          <w:rFonts w:hint="eastAsia" w:ascii="Segoe UI" w:hAnsi="Segoe UI" w:eastAsia="宋体" w:cs="Segoe UI"/>
          <w:b/>
          <w:bCs/>
          <w:color w:val="1A2029"/>
          <w:kern w:val="0"/>
          <w:sz w:val="23"/>
          <w:szCs w:val="23"/>
        </w:rPr>
        <w:t>为双射函数：</w:t>
      </w:r>
    </w:p>
    <w:p w14:paraId="04A1C6F0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首先，证明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是单射：</w:t>
      </w:r>
    </w:p>
    <w:p w14:paraId="4D598C13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假设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f(x1)=f(x2)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，则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ax1+b≡ax2+b</w:t>
      </w:r>
      <w:r>
        <w:rPr>
          <w:rFonts w:hint="eastAsia" w:ascii="Times New Roman" w:hAnsi="Times New Roman" w:eastAsia="宋体" w:cs="Times New Roman"/>
          <w:color w:val="1A2029"/>
          <w:kern w:val="0"/>
          <w:sz w:val="23"/>
          <w:szCs w:val="23"/>
        </w:rPr>
        <w:t xml:space="preserve"> 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。简化得到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a(x1−x2)≡0 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。因为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gcd(a,26)=1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在模 26 下有逆元。这意味着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x1−x2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必须是 26 的倍数，但由于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和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都在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{0,1,...,25}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范围内，唯一的可能是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x1=x2</w:t>
      </w:r>
      <w:r>
        <w:rPr>
          <w:rFonts w:ascii="Times New Roman" w:hAnsi="Times New Roman" w:eastAsia="宋体" w:cs="Times New Roman"/>
          <w:color w:val="1A2029"/>
          <w:kern w:val="0"/>
          <w:sz w:val="2"/>
          <w:szCs w:val="2"/>
        </w:rPr>
        <w:t>​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。因此，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是单射。</w:t>
      </w:r>
    </w:p>
    <w:p w14:paraId="7F5F9927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接下来，证明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是满射：</w:t>
      </w:r>
    </w:p>
    <w:p w14:paraId="11836EB9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因为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gcd(a,26)=1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，存在一个整数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  <w:vertAlign w:val="superscript"/>
        </w:rPr>
        <w:t>−1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使得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a*a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  <w:vertAlign w:val="superscript"/>
        </w:rPr>
        <w:t>−1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≡1 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。对于任何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y</w:t>
      </w:r>
      <w:r>
        <w:rPr>
          <w:rFonts w:hint="eastAsia" w:ascii="宋体" w:hAnsi="宋体" w:eastAsia="宋体" w:cs="宋体"/>
          <w:color w:val="1A2029"/>
          <w:kern w:val="0"/>
          <w:sz w:val="23"/>
          <w:szCs w:val="23"/>
        </w:rPr>
        <w:t>∈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{0,1,...,25}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，我们需要找到一个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使得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f(x)=y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。设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x= 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  <w:vertAlign w:val="superscript"/>
        </w:rPr>
        <w:t>−1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 xml:space="preserve"> (y−b) mod  26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，那么：</w:t>
      </w:r>
    </w:p>
    <w:p w14:paraId="539BE15E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f(x)=ax+b≡a(a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  <w:vertAlign w:val="superscript"/>
        </w:rPr>
        <w:t>−1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 xml:space="preserve"> (y−b))+b≡y−b+b≡y mod  26</w:t>
      </w:r>
      <w:r>
        <w:rPr>
          <w:rFonts w:hint="eastAsia" w:ascii="KaTeX_Math" w:hAnsi="KaTeX_Math" w:eastAsia="宋体" w:cs="Times New Roman"/>
          <w:color w:val="1A2029"/>
          <w:kern w:val="0"/>
          <w:sz w:val="23"/>
          <w:szCs w:val="23"/>
        </w:rPr>
        <w:t>，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因此，对于任何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y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，我们都能找到一个对应的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x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，使得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f(x)=y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。这表明 </w:t>
      </w:r>
      <w:r>
        <w:rPr>
          <w:rFonts w:ascii="Times New Roman" w:hAnsi="Times New Roman" w:eastAsia="宋体" w:cs="Times New Roman"/>
          <w:color w:val="1A2029"/>
          <w:kern w:val="0"/>
          <w:sz w:val="23"/>
          <w:szCs w:val="23"/>
        </w:rPr>
        <w:t>f(x)</w:t>
      </w:r>
      <w:r>
        <w:rPr>
          <w:rFonts w:ascii="Segoe UI" w:hAnsi="Segoe UI" w:eastAsia="宋体" w:cs="Segoe UI"/>
          <w:color w:val="1A2029"/>
          <w:kern w:val="0"/>
          <w:sz w:val="23"/>
          <w:szCs w:val="23"/>
        </w:rPr>
        <w:t> 是满射。</w:t>
      </w:r>
    </w:p>
    <w:p w14:paraId="4ACAFAB3">
      <w:pPr>
        <w:snapToGrid w:val="0"/>
        <w:rPr>
          <w:sz w:val="28"/>
          <w:szCs w:val="28"/>
        </w:rPr>
      </w:pPr>
    </w:p>
    <w:p w14:paraId="230181F4">
      <w:pPr>
        <w:pStyle w:val="9"/>
        <w:numPr>
          <w:ilvl w:val="0"/>
          <w:numId w:val="1"/>
        </w:numPr>
        <w:ind w:firstLineChars="0"/>
        <w:rPr>
          <w:rFonts w:ascii="STIXGeneral-Regular" w:eastAsia="STIXGeneral-Regular" w:cs="STIXGeneral-Regular"/>
          <w:color w:val="241F1F"/>
          <w:kern w:val="0"/>
          <w:sz w:val="28"/>
          <w:szCs w:val="28"/>
        </w:rPr>
      </w:pPr>
      <w:r>
        <w:rPr>
          <w:sz w:val="28"/>
          <w:szCs w:val="28"/>
        </w:rPr>
        <w:t xml:space="preserve">使用五个字母为一组的块，以及基于排列 {1, 2, 3, 4, 5} 的转置密码，其中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</w:rPr>
        <w:t xml:space="preserve">(1) = 3,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</w:rPr>
        <w:t xml:space="preserve">(2) = 5,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</w:rPr>
        <w:t xml:space="preserve">(3) = 1,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</w:rPr>
        <w:t xml:space="preserve">(4) = 2,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</w:rPr>
        <w:t>(5) = 4，来加密消息 “GRIZZLY BEARS”</w:t>
      </w:r>
      <w:r>
        <w:rPr>
          <w:rFonts w:hint="eastAsia"/>
          <w:sz w:val="28"/>
          <w:szCs w:val="28"/>
        </w:rPr>
        <w:t>；再根据该转置函数的逆还原成明文</w:t>
      </w:r>
      <w:r>
        <w:rPr>
          <w:sz w:val="28"/>
          <w:szCs w:val="28"/>
        </w:rPr>
        <w:t>。</w:t>
      </w:r>
      <w:r>
        <w:rPr>
          <w:rFonts w:hint="eastAsia"/>
          <w:sz w:val="28"/>
          <w:szCs w:val="28"/>
        </w:rPr>
        <w:t>[说：如果最后一个块不足五个字母，则</w:t>
      </w:r>
      <w:r>
        <w:rPr>
          <w:sz w:val="28"/>
          <w:szCs w:val="28"/>
        </w:rPr>
        <w:t>使用字母 “X” 来填充</w:t>
      </w:r>
      <w:r>
        <w:rPr>
          <w:rFonts w:hint="eastAsia"/>
          <w:sz w:val="28"/>
          <w:szCs w:val="28"/>
        </w:rPr>
        <w:t>]</w:t>
      </w:r>
      <w:r>
        <w:rPr>
          <w:rFonts w:ascii="Segoe UI" w:hAnsi="Segoe UI" w:cs="Segoe UI"/>
          <w:color w:val="1A2029"/>
          <w:sz w:val="23"/>
          <w:szCs w:val="23"/>
          <w:shd w:val="clear" w:color="auto" w:fill="FFFFFF"/>
        </w:rPr>
        <w:t>。</w:t>
      </w:r>
      <w:r>
        <w:rPr>
          <w:rFonts w:hint="eastAsia" w:ascii="宋体" w:hAnsi="宋体" w:eastAsia="宋体" w:cs="宋体"/>
          <w:b/>
          <w:bCs/>
          <w:color w:val="241F1F"/>
          <w:kern w:val="0"/>
          <w:sz w:val="28"/>
          <w:szCs w:val="28"/>
        </w:rPr>
        <w:t>（</w:t>
      </w:r>
      <w:r>
        <w:rPr>
          <w:rFonts w:ascii="宋体" w:hAnsi="宋体" w:eastAsia="宋体" w:cs="宋体"/>
          <w:b/>
          <w:bCs/>
          <w:color w:val="241F1F"/>
          <w:kern w:val="0"/>
          <w:sz w:val="28"/>
          <w:szCs w:val="28"/>
        </w:rPr>
        <w:t>10</w:t>
      </w:r>
      <w:r>
        <w:rPr>
          <w:rFonts w:hint="eastAsia" w:ascii="宋体" w:hAnsi="宋体" w:eastAsia="宋体" w:cs="宋体"/>
          <w:b/>
          <w:bCs/>
          <w:color w:val="241F1F"/>
          <w:kern w:val="0"/>
          <w:sz w:val="28"/>
          <w:szCs w:val="28"/>
        </w:rPr>
        <w:t>分）</w:t>
      </w:r>
      <w:r>
        <w:rPr>
          <w:rFonts w:hint="eastAsia" w:ascii="宋体" w:hAnsi="宋体" w:eastAsia="宋体" w:cs="宋体"/>
          <w:color w:val="241F1F"/>
          <w:kern w:val="0"/>
          <w:sz w:val="28"/>
          <w:szCs w:val="28"/>
        </w:rPr>
        <w:t>：</w:t>
      </w:r>
    </w:p>
    <w:p w14:paraId="435B0728"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b/>
          <w:bCs/>
          <w:color w:val="241F1F"/>
          <w:kern w:val="0"/>
          <w:sz w:val="28"/>
          <w:szCs w:val="28"/>
        </w:rPr>
        <w:t>参考答案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：</w:t>
      </w:r>
      <w:r>
        <w:rPr>
          <w:rFonts w:hint="eastAsia" w:cs="STIXGeneral-Regular"/>
          <w:color w:val="241F1F"/>
          <w:kern w:val="0"/>
          <w:sz w:val="28"/>
          <w:szCs w:val="28"/>
          <w:lang w:val="en-US" w:eastAsia="zh-CN"/>
        </w:rPr>
        <w:t>（铭文第</w:t>
      </w:r>
      <w:r>
        <w:rPr>
          <w:rFonts w:hint="default" w:cs="STIXGeneral-Regular"/>
          <w:color w:val="241F1F"/>
          <w:kern w:val="0"/>
          <w:sz w:val="28"/>
          <w:szCs w:val="28"/>
          <w:lang w:val="en-US" w:eastAsia="zh-CN"/>
        </w:rPr>
        <w:t>i</w:t>
      </w:r>
      <w:r>
        <w:rPr>
          <w:rFonts w:hint="eastAsia" w:cs="STIXGeneral-Regular"/>
          <w:color w:val="241F1F"/>
          <w:kern w:val="0"/>
          <w:sz w:val="28"/>
          <w:szCs w:val="28"/>
          <w:lang w:val="en-US" w:eastAsia="zh-CN"/>
        </w:rPr>
        <w:t>位置移动到密文的第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rFonts w:hint="default" w:cs="STIXGeneral-Regular"/>
          <w:color w:val="241F1F"/>
          <w:kern w:val="0"/>
          <w:sz w:val="28"/>
          <w:szCs w:val="28"/>
          <w:lang w:val="en-US" w:eastAsia="zh-CN"/>
        </w:rPr>
        <w:t>(i)</w:t>
      </w:r>
      <w:r>
        <w:rPr>
          <w:rFonts w:hint="eastAsia" w:cs="STIXGeneral-Regular"/>
          <w:color w:val="241F1F"/>
          <w:kern w:val="0"/>
          <w:sz w:val="28"/>
          <w:szCs w:val="28"/>
          <w:lang w:val="en-US" w:eastAsia="zh-CN"/>
        </w:rPr>
        <w:t>位置）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分</w:t>
      </w:r>
      <w:bookmarkStart w:id="0" w:name="_GoBack"/>
      <w:bookmarkEnd w:id="0"/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成3个块，G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RIZZ LYBEA RSXXX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，则每个块中字符装置后为I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 xml:space="preserve">ZGZR  BELAY XXRXS; 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转置函数的逆为：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(1) = 3,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 (2) = 4,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 (3) = 1,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 (4) = 5, </w:t>
      </w:r>
      <w:r>
        <w:rPr>
          <w:rFonts w:ascii="Cambria Math" w:hAnsi="Cambria Math" w:cs="Cambria Math"/>
          <w:sz w:val="28"/>
          <w:szCs w:val="28"/>
        </w:rPr>
        <w:t>𝜎</w:t>
      </w:r>
      <w:r>
        <w:rPr>
          <w:sz w:val="28"/>
          <w:szCs w:val="28"/>
          <w:vertAlign w:val="superscript"/>
        </w:rPr>
        <w:t>-1</w:t>
      </w:r>
      <w:r>
        <w:rPr>
          <w:sz w:val="28"/>
          <w:szCs w:val="28"/>
        </w:rPr>
        <w:t xml:space="preserve"> (5) = 2，</w:t>
      </w:r>
      <w:r>
        <w:rPr>
          <w:rFonts w:hint="eastAsia"/>
          <w:sz w:val="28"/>
          <w:szCs w:val="28"/>
        </w:rPr>
        <w:t>则密文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I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ZGZR  BELAY XXRXS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解密后为：G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RIZZ LYBEA RSXXX.</w:t>
      </w:r>
    </w:p>
    <w:p w14:paraId="301E7F4B">
      <w:pPr>
        <w:pStyle w:val="9"/>
        <w:numPr>
          <w:ilvl w:val="0"/>
          <w:numId w:val="1"/>
        </w:numPr>
        <w:ind w:firstLineChars="0"/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利用R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SA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密码系统进行加解密，其中公钥(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n,e)=(391,3)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；(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1)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请给出私钥d；(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2)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对字符串H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ELLO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中各个字符进行加密；(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3)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对加密后的密文进行解密，从而恢复出明文H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ELLO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。</w:t>
      </w:r>
      <w:r>
        <w:rPr>
          <w:rFonts w:hint="eastAsia"/>
          <w:sz w:val="28"/>
          <w:szCs w:val="28"/>
        </w:rPr>
        <w:t>[说明：每个字符对应Z</w:t>
      </w:r>
      <w:r>
        <w:rPr>
          <w:sz w:val="28"/>
          <w:szCs w:val="28"/>
          <w:vertAlign w:val="subscript"/>
        </w:rPr>
        <w:t>26</w:t>
      </w:r>
      <w:r>
        <w:rPr>
          <w:rFonts w:hint="eastAsia"/>
          <w:sz w:val="28"/>
          <w:szCs w:val="28"/>
        </w:rPr>
        <w:t>里一个数字，譬如A对应0，C对应2.]</w:t>
      </w:r>
      <w:r>
        <w:rPr>
          <w:rFonts w:hint="eastAsia" w:ascii="STIXGeneral-Regular" w:cs="STIXGeneral-Regular"/>
          <w:b/>
          <w:bCs/>
          <w:color w:val="241F1F"/>
          <w:kern w:val="0"/>
          <w:sz w:val="28"/>
          <w:szCs w:val="28"/>
        </w:rPr>
        <w:t xml:space="preserve"> (</w:t>
      </w:r>
      <w:r>
        <w:rPr>
          <w:rFonts w:ascii="STIXGeneral-Regular" w:cs="STIXGeneral-Regular"/>
          <w:b/>
          <w:bCs/>
          <w:color w:val="241F1F"/>
          <w:kern w:val="0"/>
          <w:sz w:val="28"/>
          <w:szCs w:val="28"/>
        </w:rPr>
        <w:t>20</w:t>
      </w:r>
      <w:r>
        <w:rPr>
          <w:rFonts w:hint="eastAsia" w:ascii="STIXGeneral-Regular" w:cs="STIXGeneral-Regular"/>
          <w:b/>
          <w:bCs/>
          <w:color w:val="241F1F"/>
          <w:kern w:val="0"/>
          <w:sz w:val="28"/>
          <w:szCs w:val="28"/>
        </w:rPr>
        <w:t>分)</w:t>
      </w:r>
    </w:p>
    <w:p w14:paraId="5C3DD0DF"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b/>
          <w:bCs/>
          <w:color w:val="241F1F"/>
          <w:kern w:val="0"/>
          <w:sz w:val="28"/>
          <w:szCs w:val="28"/>
        </w:rPr>
        <w:t>参考答案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：(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1)n=391=17*23,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则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φ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(391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)=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16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*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22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352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；所以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d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=3</w:t>
      </w:r>
      <w:r>
        <w:rPr>
          <w:rFonts w:ascii="STIXGeneral-Regular" w:cs="STIXGeneral-Regular"/>
          <w:color w:val="241F1F"/>
          <w:kern w:val="0"/>
          <w:sz w:val="28"/>
          <w:szCs w:val="28"/>
          <w:vertAlign w:val="superscript"/>
        </w:rPr>
        <w:t>-1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 xml:space="preserve"> mod 352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=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235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；</w:t>
      </w:r>
    </w:p>
    <w:p w14:paraId="7AC69A68">
      <w:pPr>
        <w:pStyle w:val="9"/>
        <w:numPr>
          <w:ilvl w:val="0"/>
          <w:numId w:val="3"/>
        </w:numPr>
        <w:ind w:firstLineChars="0"/>
        <w:rPr>
          <w:rFonts w:ascii="Segoe UI" w:hAnsi="Segoe UI" w:eastAsia="宋体" w:cs="Segoe UI"/>
          <w:color w:val="1A2029"/>
          <w:kern w:val="0"/>
          <w:sz w:val="28"/>
          <w:szCs w:val="28"/>
        </w:rPr>
      </w:pPr>
      <w:r>
        <w:rPr>
          <w:rFonts w:hint="eastAsia" w:ascii="Segoe UI" w:hAnsi="Segoe UI" w:eastAsia="宋体" w:cs="Segoe UI"/>
          <w:color w:val="1A2029"/>
          <w:kern w:val="0"/>
          <w:sz w:val="28"/>
          <w:szCs w:val="28"/>
        </w:rPr>
        <w:t>先</w:t>
      </w: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>将每个字母转换为数字（H=7, E=4, L=11, L=11, O=14）</w:t>
      </w:r>
      <w:r>
        <w:rPr>
          <w:rFonts w:hint="eastAsia" w:ascii="Segoe UI" w:hAnsi="Segoe UI" w:eastAsia="宋体" w:cs="Segoe UI"/>
          <w:color w:val="1A2029"/>
          <w:kern w:val="0"/>
          <w:sz w:val="28"/>
          <w:szCs w:val="28"/>
        </w:rPr>
        <w:t>,</w:t>
      </w: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 xml:space="preserve"> </w:t>
      </w:r>
      <w:r>
        <w:rPr>
          <w:rFonts w:hint="eastAsia" w:ascii="Segoe UI" w:hAnsi="Segoe UI" w:eastAsia="宋体" w:cs="Segoe UI"/>
          <w:color w:val="1A2029"/>
          <w:kern w:val="0"/>
          <w:sz w:val="28"/>
          <w:szCs w:val="28"/>
        </w:rPr>
        <w:t>则：</w:t>
      </w:r>
    </w:p>
    <w:p w14:paraId="0629CB98">
      <w:pPr>
        <w:rPr>
          <w:rFonts w:ascii="Segoe UI" w:hAnsi="Segoe UI" w:eastAsia="宋体" w:cs="Segoe UI"/>
          <w:color w:val="1A2029"/>
          <w:kern w:val="0"/>
          <w:sz w:val="28"/>
          <w:szCs w:val="28"/>
        </w:rPr>
      </w:pP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 xml:space="preserve">对于 H (7): 7^3 mod 391=343; </w:t>
      </w:r>
    </w:p>
    <w:p w14:paraId="06C6480F">
      <w:pPr>
        <w:rPr>
          <w:rFonts w:ascii="Segoe UI" w:hAnsi="Segoe UI" w:eastAsia="宋体" w:cs="Segoe UI"/>
          <w:color w:val="1A2029"/>
          <w:kern w:val="0"/>
          <w:sz w:val="28"/>
          <w:szCs w:val="28"/>
        </w:rPr>
      </w:pP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>对于 E (4):  4^3 mod 391=64;</w:t>
      </w:r>
    </w:p>
    <w:p w14:paraId="124802F9">
      <w:pPr>
        <w:widowControl/>
        <w:shd w:val="clear" w:color="auto" w:fill="FFFFFF"/>
        <w:snapToGrid w:val="0"/>
        <w:jc w:val="left"/>
        <w:textAlignment w:val="baseline"/>
        <w:rPr>
          <w:rFonts w:ascii="Segoe UI" w:hAnsi="Segoe UI" w:eastAsia="宋体" w:cs="Segoe UI"/>
          <w:color w:val="1A2029"/>
          <w:kern w:val="0"/>
          <w:sz w:val="28"/>
          <w:szCs w:val="28"/>
        </w:rPr>
      </w:pP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>对于 L (11):  11^3 mod 391=158</w:t>
      </w:r>
    </w:p>
    <w:p w14:paraId="72A95C89">
      <w:pPr>
        <w:widowControl/>
        <w:shd w:val="clear" w:color="auto" w:fill="FFFFFF"/>
        <w:snapToGrid w:val="0"/>
        <w:jc w:val="left"/>
        <w:textAlignment w:val="baseline"/>
        <w:rPr>
          <w:rFonts w:ascii="STIXGeneral-Regular" w:cs="STIXGeneral-Regular"/>
          <w:b/>
          <w:bCs/>
          <w:color w:val="241F1F"/>
          <w:kern w:val="0"/>
          <w:sz w:val="28"/>
          <w:szCs w:val="28"/>
        </w:rPr>
      </w:pPr>
      <w:r>
        <w:rPr>
          <w:rFonts w:ascii="Segoe UI" w:hAnsi="Segoe UI" w:eastAsia="宋体" w:cs="Segoe UI"/>
          <w:color w:val="1A2029"/>
          <w:kern w:val="0"/>
          <w:sz w:val="28"/>
          <w:szCs w:val="28"/>
        </w:rPr>
        <w:t>对于 O (14): 14^3 mod 391=7</w:t>
      </w:r>
    </w:p>
    <w:p w14:paraId="1EC0C7EC">
      <w:pPr>
        <w:pStyle w:val="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43</w:t>
      </w:r>
      <w:r>
        <w:rPr>
          <w:rFonts w:hint="eastAsia"/>
          <w:sz w:val="28"/>
          <w:szCs w:val="28"/>
        </w:rPr>
        <w:t>对应的明文为：3</w:t>
      </w:r>
      <w:r>
        <w:rPr>
          <w:sz w:val="28"/>
          <w:szCs w:val="28"/>
        </w:rPr>
        <w:t>43</w:t>
      </w:r>
      <w:r>
        <w:rPr>
          <w:rFonts w:hint="eastAsia"/>
          <w:sz w:val="28"/>
          <w:szCs w:val="28"/>
        </w:rPr>
        <w:t>^</w:t>
      </w:r>
      <w:r>
        <w:rPr>
          <w:sz w:val="28"/>
          <w:szCs w:val="28"/>
        </w:rPr>
        <w:t>235 mod 391=7;</w:t>
      </w:r>
    </w:p>
    <w:p w14:paraId="0BEDC0C5">
      <w:pPr>
        <w:pStyle w:val="9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对应的明文为：6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^</w:t>
      </w:r>
      <w:r>
        <w:rPr>
          <w:sz w:val="28"/>
          <w:szCs w:val="28"/>
        </w:rPr>
        <w:t xml:space="preserve">235 </w:t>
      </w:r>
      <w:r>
        <w:rPr>
          <w:rFonts w:hint="eastAsia"/>
          <w:sz w:val="28"/>
          <w:szCs w:val="28"/>
        </w:rPr>
        <w:t>mod</w:t>
      </w:r>
      <w:r>
        <w:rPr>
          <w:sz w:val="28"/>
          <w:szCs w:val="28"/>
        </w:rPr>
        <w:t xml:space="preserve"> 391=4</w:t>
      </w:r>
    </w:p>
    <w:p w14:paraId="396276A9">
      <w:pPr>
        <w:pStyle w:val="9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58</w:t>
      </w:r>
      <w:r>
        <w:rPr>
          <w:rFonts w:hint="eastAsia"/>
          <w:sz w:val="28"/>
          <w:szCs w:val="28"/>
        </w:rPr>
        <w:t>对应的明文为：1</w:t>
      </w:r>
      <w:r>
        <w:rPr>
          <w:sz w:val="28"/>
          <w:szCs w:val="28"/>
        </w:rPr>
        <w:t>58^235 mod 391=11</w:t>
      </w:r>
    </w:p>
    <w:p w14:paraId="0407D509">
      <w:pPr>
        <w:pStyle w:val="9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7对应的明文为：7^</w:t>
      </w:r>
      <w:r>
        <w:rPr>
          <w:sz w:val="28"/>
          <w:szCs w:val="28"/>
        </w:rPr>
        <w:t>235 mod 391=14</w:t>
      </w:r>
    </w:p>
    <w:p w14:paraId="6C17207A"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描述</w:t>
      </w:r>
      <w:r>
        <w:rPr>
          <w:sz w:val="28"/>
          <w:szCs w:val="28"/>
        </w:rPr>
        <w:t xml:space="preserve"> Alice 和 Bob 使用 Diffie-Hellman 密钥交换协议生成共享密钥时所遵循的步骤。假设他们使用素数 p = 101，并取 a = 2</w:t>
      </w:r>
      <w:r>
        <w:rPr>
          <w:rFonts w:hint="eastAsia"/>
          <w:sz w:val="28"/>
          <w:szCs w:val="28"/>
        </w:rPr>
        <w:t>，(</w:t>
      </w:r>
      <w:r>
        <w:rPr>
          <w:sz w:val="28"/>
          <w:szCs w:val="28"/>
        </w:rPr>
        <w:t>1)</w:t>
      </w:r>
      <w:r>
        <w:rPr>
          <w:rFonts w:hint="eastAsia"/>
          <w:sz w:val="28"/>
          <w:szCs w:val="28"/>
        </w:rPr>
        <w:t>在Z</w:t>
      </w:r>
      <w:r>
        <w:rPr>
          <w:sz w:val="28"/>
          <w:szCs w:val="28"/>
          <w:vertAlign w:val="subscript"/>
        </w:rPr>
        <w:t>101</w:t>
      </w:r>
      <w:r>
        <w:rPr>
          <w:rFonts w:hint="eastAsia"/>
          <w:sz w:val="28"/>
          <w:szCs w:val="28"/>
        </w:rPr>
        <w:t xml:space="preserve">中选择 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四个数来验证a</w:t>
      </w:r>
      <w:r>
        <w:rPr>
          <w:sz w:val="28"/>
          <w:szCs w:val="28"/>
        </w:rPr>
        <w:t>=</w:t>
      </w:r>
      <w:r>
        <w:rPr>
          <w:rFonts w:hint="eastAsia"/>
          <w:sz w:val="28"/>
          <w:szCs w:val="28"/>
        </w:rPr>
        <w:t>2是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模</w:t>
      </w:r>
      <w:r>
        <w:rPr>
          <w:sz w:val="28"/>
          <w:szCs w:val="28"/>
        </w:rPr>
        <w:t>101 的原根</w:t>
      </w:r>
      <w:r>
        <w:rPr>
          <w:rFonts w:hint="eastAsia"/>
          <w:sz w:val="28"/>
          <w:szCs w:val="28"/>
        </w:rPr>
        <w:t>，</w:t>
      </w:r>
      <w:r>
        <w:rPr>
          <w:rFonts w:hint="eastAsia" w:ascii="Segoe UI" w:hAnsi="Segoe UI" w:cs="Segoe UI"/>
          <w:color w:val="1A2029"/>
          <w:kern w:val="0"/>
          <w:sz w:val="28"/>
          <w:szCs w:val="28"/>
          <w:shd w:val="clear" w:color="auto" w:fill="FFFFFF"/>
          <w:lang w:val="el-GR"/>
        </w:rPr>
        <w:t>即是找到相应的</w:t>
      </w:r>
      <w:r>
        <w:rPr>
          <w:rFonts w:ascii="Segoe UI" w:hAnsi="Segoe UI" w:cs="Segoe UI"/>
          <w:color w:val="1A2029"/>
          <w:kern w:val="0"/>
          <w:sz w:val="28"/>
          <w:szCs w:val="28"/>
          <w:shd w:val="clear" w:color="auto" w:fill="FFFFFF"/>
          <w:lang w:val="el-GR"/>
        </w:rPr>
        <w:t>x</w:t>
      </w:r>
      <w:r>
        <w:rPr>
          <w:rFonts w:hint="eastAsia" w:ascii="Segoe UI" w:hAnsi="Segoe UI" w:cs="Segoe UI"/>
          <w:color w:val="1A2029"/>
          <w:kern w:val="0"/>
          <w:sz w:val="28"/>
          <w:szCs w:val="28"/>
          <w:shd w:val="clear" w:color="auto" w:fill="FFFFFF"/>
          <w:lang w:val="el-GR"/>
        </w:rPr>
        <w:t>，使得</w:t>
      </w:r>
      <w:r>
        <w:rPr>
          <w:rFonts w:ascii="Segoe UI" w:hAnsi="Segoe UI" w:cs="Segoe UI"/>
          <w:color w:val="1A2029"/>
          <w:kern w:val="0"/>
          <w:sz w:val="28"/>
          <w:szCs w:val="28"/>
          <w:shd w:val="clear" w:color="auto" w:fill="FFFFFF"/>
          <w:lang w:val="el-GR"/>
        </w:rPr>
        <w:t>2^x mod 101</w:t>
      </w:r>
      <w:r>
        <w:rPr>
          <w:rFonts w:hint="eastAsia" w:ascii="Segoe UI" w:hAnsi="Segoe UI" w:cs="Segoe UI"/>
          <w:color w:val="1A2029"/>
          <w:kern w:val="0"/>
          <w:sz w:val="28"/>
          <w:szCs w:val="28"/>
          <w:shd w:val="clear" w:color="auto" w:fill="FFFFFF"/>
          <w:lang w:val="el-GR"/>
        </w:rPr>
        <w:t>分别等于</w:t>
      </w:r>
      <w:r>
        <w:rPr>
          <w:rFonts w:ascii="Segoe UI" w:hAnsi="Segoe UI" w:cs="Segoe UI"/>
          <w:color w:val="1A2029"/>
          <w:kern w:val="0"/>
          <w:sz w:val="28"/>
          <w:szCs w:val="28"/>
          <w:shd w:val="clear" w:color="auto" w:fill="FFFFFF"/>
          <w:lang w:val="el-GR"/>
        </w:rPr>
        <w:t>3,6,9</w:t>
      </w:r>
      <w:r>
        <w:rPr>
          <w:rFonts w:hint="eastAsia" w:ascii="Segoe UI" w:hAnsi="Segoe UI" w:cs="Segoe UI"/>
          <w:color w:val="1A2029"/>
          <w:kern w:val="0"/>
          <w:sz w:val="28"/>
          <w:szCs w:val="28"/>
          <w:shd w:val="clear" w:color="auto" w:fill="FFFFFF"/>
          <w:lang w:val="el-GR"/>
        </w:rPr>
        <w:t>，和</w:t>
      </w:r>
      <w:r>
        <w:rPr>
          <w:rFonts w:ascii="Segoe UI" w:hAnsi="Segoe UI" w:cs="Segoe UI"/>
          <w:color w:val="1A2029"/>
          <w:kern w:val="0"/>
          <w:sz w:val="28"/>
          <w:szCs w:val="28"/>
          <w:shd w:val="clear" w:color="auto" w:fill="FFFFFF"/>
          <w:lang w:val="el-GR"/>
        </w:rPr>
        <w:t>10</w:t>
      </w:r>
      <w:r>
        <w:rPr>
          <w:rFonts w:hint="eastAsia"/>
          <w:sz w:val="28"/>
          <w:szCs w:val="28"/>
        </w:rPr>
        <w:t>；（2）</w:t>
      </w:r>
      <w:r>
        <w:rPr>
          <w:sz w:val="28"/>
          <w:szCs w:val="28"/>
        </w:rPr>
        <w:t xml:space="preserve"> Alice 选择</w:t>
      </w:r>
      <w:r>
        <w:rPr>
          <w:rFonts w:hint="eastAsia"/>
          <w:sz w:val="28"/>
          <w:szCs w:val="28"/>
        </w:rPr>
        <w:t>私钥</w:t>
      </w:r>
      <w:r>
        <w:rPr>
          <w:sz w:val="28"/>
          <w:szCs w:val="28"/>
        </w:rPr>
        <w:t>k1 = 7，而Bob选择</w:t>
      </w:r>
      <w:r>
        <w:rPr>
          <w:rFonts w:hint="eastAsia"/>
          <w:sz w:val="28"/>
          <w:szCs w:val="28"/>
        </w:rPr>
        <w:t>私钥</w:t>
      </w:r>
      <w:r>
        <w:rPr>
          <w:sz w:val="28"/>
          <w:szCs w:val="28"/>
        </w:rPr>
        <w:t>k2 = 9</w:t>
      </w:r>
      <w:r>
        <w:rPr>
          <w:rFonts w:hint="eastAsia"/>
          <w:sz w:val="28"/>
          <w:szCs w:val="28"/>
        </w:rPr>
        <w:t>，计算他们各自使用的公钥和共享密钥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. </w:t>
      </w:r>
      <w:r>
        <w:rPr>
          <w:rFonts w:hint="eastAsia" w:ascii="宋体" w:hAnsi="宋体" w:eastAsia="宋体" w:cs="宋体"/>
          <w:b/>
          <w:bCs/>
          <w:color w:val="241F1F"/>
          <w:kern w:val="0"/>
          <w:sz w:val="28"/>
          <w:szCs w:val="28"/>
        </w:rPr>
        <w:t>（</w:t>
      </w:r>
      <w:r>
        <w:rPr>
          <w:rFonts w:ascii="宋体" w:hAnsi="宋体" w:eastAsia="宋体" w:cs="宋体"/>
          <w:b/>
          <w:bCs/>
          <w:color w:val="241F1F"/>
          <w:kern w:val="0"/>
          <w:sz w:val="28"/>
          <w:szCs w:val="28"/>
        </w:rPr>
        <w:t>20</w:t>
      </w:r>
      <w:r>
        <w:rPr>
          <w:rFonts w:hint="eastAsia" w:ascii="宋体" w:hAnsi="宋体" w:eastAsia="宋体" w:cs="宋体"/>
          <w:b/>
          <w:bCs/>
          <w:color w:val="241F1F"/>
          <w:kern w:val="0"/>
          <w:sz w:val="28"/>
          <w:szCs w:val="28"/>
        </w:rPr>
        <w:t>分）</w:t>
      </w:r>
    </w:p>
    <w:p w14:paraId="296C02E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参考答案：</w:t>
      </w:r>
    </w:p>
    <w:p w14:paraId="0B09B96D">
      <w:pPr>
        <w:pStyle w:val="9"/>
        <w:numPr>
          <w:ilvl w:val="0"/>
          <w:numId w:val="4"/>
        </w:numPr>
        <w:ind w:firstLineChars="0"/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硬算，根据费马小定理，2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^100 mod 101=1, 2^x mod 100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中x从1到9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9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都对应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到1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00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中某个数，逐个计算，可以分别算出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基数为2的9模101的离散对数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为3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8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，即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2^38 mod 101=9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基数为2的100模101的离散对数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为5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，即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2^50 mod 101=100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基数为2的3模101的离散对数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为6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9,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即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2^69 mod 101=3; 基数为2的6模101的离散对数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为7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，即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2^70 mod 101=6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.</w:t>
      </w:r>
    </w:p>
    <w:p w14:paraId="589F1957"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2)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Alice计算其公钥2^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7 mod 101=27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</w:p>
    <w:p w14:paraId="7F220122"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ob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计算其公钥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2^9 mod 101=7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</w:p>
    <w:p w14:paraId="7F301914"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Alice和Bob各自向对方发送其公钥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27 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和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</w:p>
    <w:p w14:paraId="14FAB5EE"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lice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计算其共享密钥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^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7 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m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od 101=90;</w:t>
      </w:r>
    </w:p>
    <w:p w14:paraId="0ACF238B"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ob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计算其共享密钥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27^9 mod 101=90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.</w:t>
      </w:r>
    </w:p>
    <w:p w14:paraId="5CD245EB"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</w:p>
    <w:p w14:paraId="507CE3BB">
      <w:pPr>
        <w:pStyle w:val="9"/>
        <w:numPr>
          <w:ilvl w:val="0"/>
          <w:numId w:val="1"/>
        </w:numPr>
        <w:ind w:firstLineChars="0"/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设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Alice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和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Bob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利用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RSA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公钥密码体系进行通信，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Alice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的公钥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: N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=21, e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=5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Bob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的公钥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N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=39,e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，(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1)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分别计算A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lice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和Bob的私钥d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和d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；（2）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Alice 想要向 Bob 发送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数字消息1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1，以便他知道她发送了该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消息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，并且只有 Bob可以阅读该消息。假设她签署了该消息，然后使用 Bob 的公钥对其进行加密，她应该向 Bob 发送什么？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（3）给出Bob解密Alice所发送的密文过程。</w:t>
      </w:r>
      <w:r>
        <w:rPr>
          <w:rFonts w:hint="eastAsia"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(</w:t>
      </w:r>
      <w:r>
        <w:rPr>
          <w:rFonts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20</w:t>
      </w:r>
      <w:r>
        <w:rPr>
          <w:rFonts w:hint="eastAsia"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分)</w:t>
      </w:r>
    </w:p>
    <w:p w14:paraId="78210513">
      <w:pP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参考答案：(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1) 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=5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-1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mod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φ(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21)= 5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-1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mod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12=5;</w:t>
      </w:r>
    </w:p>
    <w:p w14:paraId="36AFC315">
      <w:pP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=7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  <w:lang w:val="el-GR"/>
        </w:rPr>
        <w:t>-1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mod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 φ(39)= 7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  <w:lang w:val="el-GR"/>
        </w:rPr>
        <w:t>-1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mod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 24=7;</w:t>
      </w:r>
    </w:p>
    <w:p w14:paraId="02B76720">
      <w:pP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2)</w:t>
      </w:r>
      <w:r>
        <w:rPr>
          <w:rFonts w:ascii="Times New Roman" w:hAnsi="Times New Roman" w:eastAsia="宋体" w:cs="Arial"/>
          <w:color w:val="000000"/>
          <w:kern w:val="24"/>
          <w:sz w:val="36"/>
          <w:szCs w:val="36"/>
          <w:lang w:val="el-GR"/>
        </w:rPr>
        <w:t xml:space="preserve">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Alice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向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Bob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发送的明文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11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并加了其签名的密文为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：</w:t>
      </w:r>
    </w:p>
    <w:p w14:paraId="50FBE5AE">
      <w:pP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</w:pP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E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(11))=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E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(11^5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mod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 21)=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E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(2)=2^7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mod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 39=128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mod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 xml:space="preserve"> 39=11;</w:t>
      </w:r>
    </w:p>
    <w:p w14:paraId="672F1807"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  <w:t>(3)</w:t>
      </w:r>
      <w:r>
        <w:rPr>
          <w:rFonts w:ascii="Times New Roman" w:hAnsi="Times New Roman" w:eastAsia="宋体" w:cs="Arial"/>
          <w:color w:val="000000"/>
          <w:kern w:val="24"/>
          <w:sz w:val="36"/>
          <w:szCs w:val="36"/>
        </w:rPr>
        <w:t xml:space="preserve">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Bob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的解密过程为：</w:t>
      </w:r>
    </w:p>
    <w:p w14:paraId="07926D2B">
      <w:pP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</w:pP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E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(D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(11))= E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(11^7 mod 39)= E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(2)=2^5 mod 21=11</w:t>
      </w:r>
    </w:p>
    <w:p w14:paraId="0D314A6C">
      <w:pP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</w:pPr>
    </w:p>
    <w:p w14:paraId="3778ED28">
      <w:pPr>
        <w:rPr>
          <w:rFonts w:ascii="Segoe UI" w:hAnsi="Segoe UI" w:cs="Segoe UI"/>
          <w:color w:val="1A2029"/>
          <w:sz w:val="28"/>
          <w:szCs w:val="28"/>
          <w:shd w:val="clear" w:color="auto" w:fill="FFFFFF"/>
          <w:lang w:val="el-GR"/>
        </w:rPr>
      </w:pPr>
    </w:p>
    <w:p w14:paraId="403C107F">
      <w:pPr>
        <w:rPr>
          <w:sz w:val="28"/>
          <w:szCs w:val="28"/>
          <w:lang w:val="el-GR"/>
        </w:rPr>
      </w:pPr>
    </w:p>
    <w:p w14:paraId="66472731">
      <w:pPr>
        <w:rPr>
          <w:sz w:val="28"/>
          <w:szCs w:val="28"/>
          <w:lang w:val="el-GR"/>
        </w:rPr>
      </w:pPr>
    </w:p>
    <w:p w14:paraId="0AD3F8CE">
      <w:pPr>
        <w:rPr>
          <w:sz w:val="28"/>
          <w:szCs w:val="28"/>
          <w:vertAlign w:val="superscript"/>
          <w:lang w:val="el-G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IXGeneral-Regular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7"/>
    <w:multiLevelType w:val="multilevel"/>
    <w:tmpl w:val="00000007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ascii="等线" w:hAnsi="等线" w:eastAsia="等线" w:cs="宋体"/>
        <w:b/>
        <w:color w:val="auto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8"/>
    <w:multiLevelType w:val="multilevel"/>
    <w:tmpl w:val="00000008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743577"/>
    <w:rsid w:val="272519CC"/>
    <w:rsid w:val="2AE5754B"/>
    <w:rsid w:val="2EBC05C2"/>
    <w:rsid w:val="32B91A02"/>
    <w:rsid w:val="6E4678CD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TML Code"/>
    <w:basedOn w:val="6"/>
    <w:uiPriority w:val="99"/>
    <w:rPr>
      <w:rFonts w:ascii="宋体" w:hAnsi="宋体" w:eastAsia="宋体" w:cs="宋体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3"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uiPriority w:val="99"/>
    <w:rPr>
      <w:sz w:val="18"/>
      <w:szCs w:val="18"/>
    </w:rPr>
  </w:style>
  <w:style w:type="character" w:customStyle="1" w:styleId="12">
    <w:name w:val="katex-mathml"/>
    <w:basedOn w:val="6"/>
    <w:uiPriority w:val="0"/>
  </w:style>
  <w:style w:type="character" w:customStyle="1" w:styleId="13">
    <w:name w:val="mop"/>
    <w:basedOn w:val="6"/>
    <w:uiPriority w:val="0"/>
  </w:style>
  <w:style w:type="character" w:customStyle="1" w:styleId="14">
    <w:name w:val="mopen"/>
    <w:basedOn w:val="6"/>
    <w:uiPriority w:val="0"/>
  </w:style>
  <w:style w:type="character" w:customStyle="1" w:styleId="15">
    <w:name w:val="mord"/>
    <w:basedOn w:val="6"/>
    <w:uiPriority w:val="0"/>
  </w:style>
  <w:style w:type="character" w:customStyle="1" w:styleId="16">
    <w:name w:val="mpunct"/>
    <w:basedOn w:val="6"/>
    <w:uiPriority w:val="0"/>
  </w:style>
  <w:style w:type="character" w:customStyle="1" w:styleId="17">
    <w:name w:val="mclose"/>
    <w:basedOn w:val="6"/>
    <w:uiPriority w:val="0"/>
  </w:style>
  <w:style w:type="character" w:customStyle="1" w:styleId="18">
    <w:name w:val="mrel"/>
    <w:basedOn w:val="6"/>
    <w:uiPriority w:val="0"/>
  </w:style>
  <w:style w:type="character" w:customStyle="1" w:styleId="19">
    <w:name w:val="vlist-s"/>
    <w:basedOn w:val="6"/>
    <w:uiPriority w:val="0"/>
  </w:style>
  <w:style w:type="character" w:customStyle="1" w:styleId="20">
    <w:name w:val="mbin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699</Words>
  <Characters>1121</Characters>
  <Paragraphs>78</Paragraphs>
  <TotalTime>0</TotalTime>
  <ScaleCrop>false</ScaleCrop>
  <LinksUpToDate>false</LinksUpToDate>
  <CharactersWithSpaces>1429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2024-09-04T12:13:00Z</dcterms:created>
  <dc:creator>DELL</dc:creator>
  <cp:lastModifiedBy>时光ヽ任意沉沦</cp:lastModifiedBy>
  <dcterms:modified xsi:type="dcterms:W3CDTF">2025-09-30T03:25:13Z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038FBA981DC248B397E7742D44AD3DC5_13</vt:lpwstr>
  </property>
  <property fmtid="{D5CDD505-2E9C-101B-9397-08002B2CF9AE}" pid="3" name="KSOTemplateDocerSaveRecord">
    <vt:lpwstr>eyJoZGlkIjoiZTE5ZDZmNDBjOTI2N2JmYzY4OWYzNGI0MmVhYmNmMjAiLCJ1c2VySWQiOiI3NTcyNTk0NTAifQ==</vt:lpwstr>
  </property>
  <property fmtid="{D5CDD505-2E9C-101B-9397-08002B2CF9AE}" pid="4" name="KSOProductBuildVer">
    <vt:lpwstr>2052-12.1.0.21915</vt:lpwstr>
  </property>
</Properties>
</file>